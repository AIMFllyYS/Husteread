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99392">
      <w:pPr>
        <w:jc w:val="center"/>
        <w:rPr>
          <w:rFonts w:ascii="方正粗黑宋简体" w:hAnsi="方正粗黑宋简体" w:eastAsia="方正粗黑宋简体" w:cs="方正粗黑宋简体"/>
          <w:sz w:val="84"/>
          <w:szCs w:val="84"/>
        </w:rPr>
      </w:pPr>
      <w:r>
        <w:rPr>
          <w:rFonts w:hint="eastAsia" w:ascii="方正粗黑宋简体" w:hAnsi="方正粗黑宋简体" w:eastAsia="方正粗黑宋简体" w:cs="方正粗黑宋简体"/>
          <w:sz w:val="84"/>
          <w:szCs w:val="84"/>
        </w:rPr>
        <w:t>华中科技大学读书会</w:t>
      </w:r>
    </w:p>
    <w:p w14:paraId="2FFB1D20">
      <w:pPr>
        <w:spacing w:line="1800" w:lineRule="exact"/>
        <w:jc w:val="center"/>
        <w:rPr>
          <w:rFonts w:ascii="方正粗黑宋简体" w:hAnsi="方正粗黑宋简体" w:eastAsia="方正粗黑宋简体" w:cs="方正粗黑宋简体"/>
          <w:sz w:val="84"/>
          <w:szCs w:val="84"/>
        </w:rPr>
      </w:pPr>
      <w:r>
        <w:rPr>
          <w:rFonts w:hint="eastAsia" w:ascii="方正粗黑宋简体" w:hAnsi="方正粗黑宋简体" w:eastAsia="方正粗黑宋简体" w:cs="方正粗黑宋简体"/>
          <w:sz w:val="84"/>
          <w:szCs w:val="84"/>
        </w:rPr>
        <w:t>童心拾梦</w:t>
      </w:r>
    </w:p>
    <w:p w14:paraId="4FC8F4BF">
      <w:pPr>
        <w:spacing w:line="1800" w:lineRule="exact"/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策</w:t>
      </w:r>
    </w:p>
    <w:p w14:paraId="33AE968B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744A0ED3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4C326C10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划</w:t>
      </w:r>
    </w:p>
    <w:p w14:paraId="61EBB79E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1BE96EF7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</w:p>
    <w:p w14:paraId="69170C09">
      <w:pPr>
        <w:jc w:val="center"/>
        <w:rPr>
          <w:rFonts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书</w:t>
      </w:r>
    </w:p>
    <w:p w14:paraId="3483C945"/>
    <w:p w14:paraId="2F5A0A93"/>
    <w:p w14:paraId="1B08B27A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主办方：华中科技大学读书会</w:t>
      </w:r>
    </w:p>
    <w:p w14:paraId="1D6D68A0"/>
    <w:p w14:paraId="66C08ED0"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活动时间：2021年</w:t>
      </w:r>
      <w:r>
        <w:rPr>
          <w:rFonts w:ascii="黑体" w:hAnsi="黑体" w:eastAsia="黑体" w:cs="黑体"/>
          <w:sz w:val="28"/>
          <w:szCs w:val="28"/>
        </w:rPr>
        <w:t>5</w:t>
      </w:r>
      <w:r>
        <w:rPr>
          <w:rFonts w:hint="eastAsia" w:ascii="黑体" w:hAnsi="黑体" w:eastAsia="黑体" w:cs="黑体"/>
          <w:sz w:val="28"/>
          <w:szCs w:val="28"/>
        </w:rPr>
        <w:t>月</w:t>
      </w:r>
      <w:r>
        <w:rPr>
          <w:rFonts w:hint="default" w:ascii="黑体" w:hAnsi="黑体" w:eastAsia="黑体" w:cs="黑体"/>
          <w:sz w:val="28"/>
          <w:szCs w:val="28"/>
          <w:lang w:val="en-US"/>
        </w:rPr>
        <w:t>30</w:t>
      </w:r>
      <w:r>
        <w:rPr>
          <w:rFonts w:hint="eastAsia" w:ascii="黑体" w:hAnsi="黑体" w:eastAsia="黑体" w:cs="黑体"/>
          <w:sz w:val="28"/>
          <w:szCs w:val="28"/>
        </w:rPr>
        <w:t>日至2</w:t>
      </w:r>
      <w:r>
        <w:rPr>
          <w:rFonts w:ascii="黑体" w:hAnsi="黑体" w:eastAsia="黑体" w:cs="黑体"/>
          <w:sz w:val="28"/>
          <w:szCs w:val="28"/>
        </w:rPr>
        <w:t>021</w:t>
      </w:r>
      <w:r>
        <w:rPr>
          <w:rFonts w:hint="eastAsia" w:ascii="黑体" w:hAnsi="黑体" w:eastAsia="黑体" w:cs="黑体"/>
          <w:sz w:val="28"/>
          <w:szCs w:val="28"/>
        </w:rPr>
        <w:t>年6月1日（暂定</w:t>
      </w:r>
      <w:r>
        <w:rPr>
          <w:rFonts w:ascii="黑体" w:hAnsi="黑体" w:eastAsia="黑体" w:cs="黑体"/>
          <w:sz w:val="28"/>
          <w:szCs w:val="28"/>
        </w:rPr>
        <w:t>）</w:t>
      </w:r>
    </w:p>
    <w:p w14:paraId="405F3D96"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活动地点：线上征集</w:t>
      </w:r>
    </w:p>
    <w:p w14:paraId="6C9E1636">
      <w:pPr>
        <w:pStyle w:val="9"/>
        <w:numPr>
          <w:ilvl w:val="0"/>
          <w:numId w:val="1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活动背景：</w:t>
      </w:r>
    </w:p>
    <w:p w14:paraId="07A3E241"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每个人的心</w:t>
      </w:r>
      <w:r>
        <w:rPr>
          <w:rFonts w:hint="eastAsia" w:ascii="黑体" w:hAnsi="黑体" w:eastAsia="黑体" w:cs="黑体"/>
          <w:color w:val="000000"/>
          <w:sz w:val="28"/>
          <w:szCs w:val="28"/>
          <w:lang w:eastAsia="zh-CN"/>
        </w:rPr>
        <w:t>里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都装着一片星空，那里有童年时的质朴纯真。六一即将到来，</w:t>
      </w:r>
      <w:r>
        <w:rPr>
          <w:rFonts w:hint="eastAsia" w:ascii="黑体" w:hAnsi="黑体" w:eastAsia="黑体" w:cs="黑体"/>
          <w:color w:val="000000"/>
          <w:sz w:val="28"/>
          <w:szCs w:val="28"/>
          <w:lang w:eastAsia="zh-CN"/>
        </w:rPr>
        <w:t>身为“大孩子”，也许我们对童年仍有无尽的话想言说。因此我们想利用互联网这个平台，收集大家对童年的记忆，对童年的寄语，对纯粹的坚守，记录童真的美好。</w:t>
      </w:r>
    </w:p>
    <w:p w14:paraId="5F1B33B8">
      <w:pPr>
        <w:rPr>
          <w:rFonts w:ascii="楷体" w:hAnsi="楷体" w:eastAsia="楷体" w:cs="楷体"/>
          <w:color w:val="2E74B5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二、活动筹备</w:t>
      </w:r>
    </w:p>
    <w:p w14:paraId="30DF806C">
      <w:pPr>
        <w:numPr>
          <w:ilvl w:val="0"/>
          <w:numId w:val="2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活动策划：探讨“童年”这一主题可以谈论的东西以及活动的形式。完成并提交策划书。讨论活动奖品设置。</w:t>
      </w:r>
    </w:p>
    <w:p w14:paraId="05820C1B">
      <w:pPr>
        <w:rPr>
          <w:rFonts w:ascii="楷体" w:hAnsi="楷体" w:eastAsia="楷体" w:cs="楷体"/>
          <w:color w:val="2E74B5"/>
          <w:sz w:val="28"/>
          <w:szCs w:val="28"/>
        </w:rPr>
      </w:pPr>
      <w:r>
        <w:rPr>
          <w:rFonts w:hint="eastAsia" w:ascii="楷体" w:hAnsi="楷体" w:eastAsia="楷体" w:cs="楷体"/>
          <w:color w:val="2E74B5"/>
          <w:sz w:val="28"/>
          <w:szCs w:val="28"/>
        </w:rPr>
        <w:t>负责人：活动部</w:t>
      </w:r>
      <w:r>
        <w:rPr>
          <w:rFonts w:hint="eastAsia" w:ascii="楷体" w:hAnsi="楷体" w:eastAsia="楷体" w:cs="楷体"/>
          <w:color w:val="2E74B5"/>
          <w:sz w:val="28"/>
          <w:szCs w:val="28"/>
          <w:lang w:eastAsia="zh-CN"/>
        </w:rPr>
        <w:t>覃星智</w:t>
      </w:r>
      <w:r>
        <w:rPr>
          <w:rFonts w:hint="eastAsia" w:ascii="楷体" w:hAnsi="楷体" w:eastAsia="楷体" w:cs="楷体"/>
          <w:color w:val="2E74B5"/>
          <w:sz w:val="28"/>
          <w:szCs w:val="28"/>
        </w:rPr>
        <w:t xml:space="preserve">   联系电话：</w:t>
      </w:r>
    </w:p>
    <w:p w14:paraId="10E5BDCD">
      <w:pPr>
        <w:numPr>
          <w:ilvl w:val="0"/>
          <w:numId w:val="2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活动宣传：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活动开始时发布推文或海报</w:t>
      </w:r>
      <w:r>
        <w:rPr>
          <w:rFonts w:hint="eastAsia" w:ascii="黑体" w:hAnsi="黑体" w:eastAsia="黑体" w:cs="黑体"/>
          <w:sz w:val="28"/>
          <w:szCs w:val="28"/>
        </w:rPr>
        <w:t>，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并说明活动参与方式。（拟定在</w:t>
      </w:r>
      <w:r>
        <w:rPr>
          <w:rFonts w:hint="eastAsia" w:ascii="黑体" w:hAnsi="黑体" w:eastAsia="黑体" w:cs="黑体"/>
          <w:sz w:val="28"/>
          <w:szCs w:val="28"/>
          <w:highlight w:val="yellow"/>
          <w:lang w:eastAsia="zh-CN"/>
        </w:rPr>
        <w:t>阅读推广平台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上参与活动）</w:t>
      </w:r>
    </w:p>
    <w:p w14:paraId="0085DAB3">
      <w:pPr>
        <w:tabs>
          <w:tab w:val="left" w:pos="312"/>
        </w:tabs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r>
        <w:rPr>
          <w:rFonts w:ascii="黑体" w:hAnsi="黑体" w:eastAsia="黑体" w:cs="黑体"/>
          <w:sz w:val="28"/>
          <w:szCs w:val="28"/>
        </w:rPr>
        <w:t xml:space="preserve">           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建立活动群，还可通过读书会相关群，空间等途径进一步宣传</w:t>
      </w:r>
      <w:r>
        <w:rPr>
          <w:rFonts w:hint="eastAsia" w:ascii="黑体" w:hAnsi="黑体" w:eastAsia="黑体" w:cs="黑体"/>
          <w:sz w:val="28"/>
          <w:szCs w:val="28"/>
        </w:rPr>
        <w:t>。</w:t>
      </w:r>
    </w:p>
    <w:p w14:paraId="6865C4FB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color w:val="2E74B5"/>
          <w:sz w:val="28"/>
          <w:szCs w:val="28"/>
        </w:rPr>
        <w:t>负责人：    联系电话：</w:t>
      </w:r>
    </w:p>
    <w:p w14:paraId="6F033546">
      <w:pPr>
        <w:pStyle w:val="9"/>
        <w:ind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3.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提醒会长在阅读推广平台建立相关的活动专题。</w:t>
      </w:r>
    </w:p>
    <w:p w14:paraId="5FA74223">
      <w:pPr>
        <w:pStyle w:val="9"/>
        <w:ind w:firstLine="0" w:firstLineChars="0"/>
      </w:pPr>
    </w:p>
    <w:p w14:paraId="127088B9">
      <w:pPr>
        <w:rPr>
          <w:rFonts w:ascii="黑体" w:hAnsi="黑体" w:eastAsia="黑体" w:cs="黑体"/>
          <w:sz w:val="28"/>
          <w:szCs w:val="28"/>
        </w:rPr>
      </w:pPr>
      <w:r>
        <w:rPr>
          <w:rFonts w:hint="default" w:ascii="楷体" w:hAnsi="楷体" w:eastAsia="楷体" w:cs="楷体"/>
          <w:color w:val="2E74B5"/>
          <w:sz w:val="28"/>
          <w:szCs w:val="28"/>
        </w:rPr>
        <w:t>负责人：    联系电话：</w:t>
      </w:r>
    </w:p>
    <w:p w14:paraId="63449A2D">
      <w:pPr>
        <w:rPr>
          <w:rFonts w:ascii="楷体" w:hAnsi="楷体" w:eastAsia="楷体" w:cs="楷体"/>
          <w:color w:val="2E74B5"/>
          <w:sz w:val="28"/>
          <w:szCs w:val="28"/>
        </w:rPr>
      </w:pPr>
    </w:p>
    <w:p w14:paraId="76C6FC5D"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highlight w:val="lightGray"/>
        </w:rPr>
        <w:t>三、</w:t>
      </w:r>
      <w:r>
        <w:rPr>
          <w:rFonts w:hint="eastAsia" w:ascii="黑体" w:hAnsi="黑体" w:eastAsia="黑体" w:cs="黑体"/>
          <w:sz w:val="28"/>
          <w:szCs w:val="28"/>
        </w:rPr>
        <w:t>活动内容</w:t>
      </w:r>
    </w:p>
    <w:p w14:paraId="6DE233DB">
      <w:pPr>
        <w:numPr>
          <w:ilvl w:val="0"/>
          <w:numId w:val="3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活动流程：</w:t>
      </w:r>
    </w:p>
    <w:p w14:paraId="72045764">
      <w:pPr>
        <w:pStyle w:val="9"/>
        <w:numPr>
          <w:ilvl w:val="0"/>
          <w:numId w:val="4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活动群与活动平台管理：活动期间，留意活动群消息，注意提醒同学活动截止时间和规则，及时为参与活动的同学解答。审核平台作品是否符合主题。</w:t>
      </w:r>
    </w:p>
    <w:p w14:paraId="37B73538">
      <w:pPr>
        <w:rPr>
          <w:rFonts w:ascii="楷体" w:hAnsi="楷体" w:eastAsia="楷体" w:cs="楷体"/>
          <w:color w:val="2E74B5"/>
          <w:sz w:val="28"/>
          <w:szCs w:val="28"/>
        </w:rPr>
      </w:pPr>
      <w:bookmarkStart w:id="0" w:name="_Hlk69403657"/>
      <w:r>
        <w:rPr>
          <w:rFonts w:hint="eastAsia" w:ascii="楷体" w:hAnsi="楷体" w:eastAsia="楷体" w:cs="楷体"/>
          <w:color w:val="2E74B5"/>
          <w:sz w:val="28"/>
          <w:szCs w:val="28"/>
        </w:rPr>
        <w:t>负责人：</w:t>
      </w:r>
      <w:bookmarkEnd w:id="0"/>
      <w:r>
        <w:rPr>
          <w:rFonts w:hint="eastAsia" w:ascii="楷体" w:hAnsi="楷体" w:eastAsia="楷体" w:cs="楷体"/>
          <w:color w:val="2E74B5"/>
          <w:sz w:val="28"/>
          <w:szCs w:val="28"/>
        </w:rPr>
        <w:t xml:space="preserve">    联系电话：</w:t>
      </w:r>
    </w:p>
    <w:p w14:paraId="02D89F86">
      <w:pPr>
        <w:pStyle w:val="9"/>
        <w:numPr>
          <w:ilvl w:val="0"/>
          <w:numId w:val="4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活动作品评选：每种分享形式都选出几篇优秀作品，活动结束后整理成推文发表。</w:t>
      </w:r>
    </w:p>
    <w:p w14:paraId="20174387">
      <w:pPr>
        <w:rPr>
          <w:rFonts w:ascii="黑体" w:hAnsi="黑体" w:eastAsia="黑体" w:cs="黑体"/>
          <w:sz w:val="28"/>
          <w:szCs w:val="28"/>
        </w:rPr>
      </w:pPr>
      <w:r>
        <w:rPr>
          <w:rFonts w:hint="default" w:ascii="楷体" w:hAnsi="楷体" w:eastAsia="楷体" w:cs="楷体"/>
          <w:color w:val="2E74B5"/>
          <w:sz w:val="28"/>
          <w:szCs w:val="28"/>
        </w:rPr>
        <w:t>负责人：    联系电话：</w:t>
      </w:r>
    </w:p>
    <w:p w14:paraId="63245D03">
      <w:pPr>
        <w:pStyle w:val="9"/>
        <w:numPr>
          <w:ilvl w:val="0"/>
          <w:numId w:val="4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活动奖品颁发：公布获奖名单，与未及时领取奖励的同学联系。</w:t>
      </w:r>
    </w:p>
    <w:p w14:paraId="02A6C6D5">
      <w:pPr>
        <w:rPr>
          <w:rFonts w:ascii="黑体" w:hAnsi="黑体" w:eastAsia="黑体" w:cs="黑体"/>
          <w:sz w:val="28"/>
          <w:szCs w:val="28"/>
        </w:rPr>
      </w:pPr>
      <w:r>
        <w:rPr>
          <w:rFonts w:hint="default" w:ascii="楷体" w:hAnsi="楷体" w:eastAsia="楷体" w:cs="楷体"/>
          <w:color w:val="2E74B5"/>
          <w:sz w:val="28"/>
          <w:szCs w:val="28"/>
        </w:rPr>
        <w:t>负责人：    联系电话：</w:t>
      </w:r>
    </w:p>
    <w:p w14:paraId="455403D1">
      <w:pPr>
        <w:pStyle w:val="9"/>
        <w:numPr>
          <w:ilvl w:val="0"/>
          <w:numId w:val="4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活动结束。</w:t>
      </w:r>
      <w:r>
        <w:rPr>
          <w:rFonts w:ascii="黑体" w:hAnsi="黑体" w:eastAsia="黑体" w:cs="黑体"/>
          <w:sz w:val="28"/>
          <w:szCs w:val="28"/>
        </w:rPr>
        <w:t xml:space="preserve"> </w:t>
      </w:r>
    </w:p>
    <w:p w14:paraId="1E60EBD5">
      <w:pPr>
        <w:rPr>
          <w:rFonts w:ascii="黑体" w:hAnsi="黑体" w:eastAsia="黑体" w:cs="黑体"/>
          <w:sz w:val="28"/>
          <w:szCs w:val="28"/>
        </w:rPr>
      </w:pPr>
    </w:p>
    <w:p w14:paraId="12ED0309">
      <w:pPr>
        <w:numPr>
          <w:ilvl w:val="0"/>
          <w:numId w:val="3"/>
        </w:num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活动内容：</w:t>
      </w:r>
    </w:p>
    <w:p w14:paraId="486F553A">
      <w:pPr>
        <w:pStyle w:val="9"/>
        <w:numPr>
          <w:ilvl w:val="0"/>
          <w:numId w:val="5"/>
        </w:numPr>
        <w:ind w:firstLineChars="0"/>
        <w:rPr>
          <w:rFonts w:ascii="楷体" w:hAnsi="楷体" w:eastAsia="楷体" w:cs="黑体"/>
          <w:strike w:val="0"/>
          <w:dstrike w:val="0"/>
          <w:sz w:val="28"/>
          <w:szCs w:val="28"/>
        </w:rPr>
      </w:pPr>
      <w:r>
        <w:rPr>
          <w:rFonts w:hint="default" w:ascii="黑体" w:hAnsi="黑体" w:eastAsia="黑体" w:cs="黑体"/>
          <w:strike w:val="0"/>
          <w:dstrike w:val="0"/>
          <w:sz w:val="28"/>
          <w:szCs w:val="28"/>
          <w:lang w:val="en-US" w:eastAsia="zh-CN"/>
        </w:rPr>
        <w:t>选择符合主题的</w:t>
      </w:r>
      <w:r>
        <w:rPr>
          <w:rFonts w:hint="default" w:ascii="黑体" w:hAnsi="黑体" w:eastAsia="黑体" w:cs="黑体"/>
          <w:strike w:val="0"/>
          <w:dstrike w:val="0"/>
          <w:sz w:val="28"/>
          <w:szCs w:val="28"/>
          <w:lang w:eastAsia="zh-CN"/>
        </w:rPr>
        <w:t>书籍片段（比如《小王子》），并说明自己喜欢的原因。</w:t>
      </w:r>
    </w:p>
    <w:p w14:paraId="6588C973">
      <w:pPr>
        <w:pStyle w:val="9"/>
        <w:numPr>
          <w:ilvl w:val="0"/>
          <w:numId w:val="5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  <w:lang w:eastAsia="zh-CN"/>
        </w:rPr>
        <w:t>对童年回忆（食物，动画片，游戏，玩具，童年趣事等）的描述和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看法。</w:t>
      </w:r>
    </w:p>
    <w:p w14:paraId="0A33469F">
      <w:pPr>
        <w:pStyle w:val="9"/>
        <w:numPr>
          <w:ilvl w:val="0"/>
          <w:numId w:val="5"/>
        </w:numPr>
        <w:ind w:firstLineChars="0"/>
        <w:rPr>
          <w:rFonts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  <w:lang w:eastAsia="zh-CN"/>
        </w:rPr>
        <w:t>给童年的自己写封信，或写回到童年想做什么。</w:t>
      </w:r>
    </w:p>
    <w:p w14:paraId="4DEE9D57">
      <w:pPr>
        <w:pStyle w:val="9"/>
        <w:numPr>
          <w:ilvl w:val="0"/>
          <w:numId w:val="0"/>
        </w:numPr>
        <w:rPr>
          <w:rFonts w:ascii="黑体" w:hAnsi="黑体" w:eastAsia="黑体" w:cs="黑体"/>
          <w:sz w:val="28"/>
          <w:szCs w:val="28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种分享方式皆可，</w:t>
      </w:r>
      <w:r>
        <w:rPr>
          <w:rFonts w:hint="default" w:ascii="黑体" w:hAnsi="黑体" w:eastAsia="黑体" w:cs="黑体"/>
          <w:sz w:val="28"/>
          <w:szCs w:val="28"/>
          <w:lang w:eastAsia="zh-CN"/>
        </w:rPr>
        <w:t>字数应不少于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300字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。</w:t>
      </w:r>
    </w:p>
    <w:p w14:paraId="18537C31">
      <w:pPr>
        <w:pStyle w:val="9"/>
        <w:numPr>
          <w:ilvl w:val="0"/>
          <w:numId w:val="0"/>
        </w:numPr>
        <w:ind w:left="360" w:firstLine="0" w:firstLineChars="0"/>
        <w:rPr>
          <w:rFonts w:ascii="黑体" w:hAnsi="黑体" w:eastAsia="黑体" w:cs="黑体"/>
          <w:sz w:val="28"/>
          <w:szCs w:val="28"/>
        </w:rPr>
      </w:pPr>
      <w:bookmarkStart w:id="1" w:name="_GoBack"/>
      <w:bookmarkEnd w:id="1"/>
    </w:p>
    <w:p w14:paraId="4C51C411">
      <w:pPr>
        <w:rPr>
          <w:rFonts w:ascii="黑体" w:hAnsi="黑体" w:eastAsia="黑体" w:cs="黑体"/>
          <w:sz w:val="28"/>
          <w:szCs w:val="28"/>
        </w:rPr>
      </w:pPr>
    </w:p>
    <w:p w14:paraId="2833633B">
      <w:pPr>
        <w:rPr>
          <w:rFonts w:ascii="黑体" w:hAnsi="黑体" w:eastAsia="黑体" w:cs="黑体"/>
          <w:sz w:val="28"/>
          <w:szCs w:val="28"/>
        </w:rPr>
      </w:pPr>
    </w:p>
    <w:p w14:paraId="2EE5B946"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四、活动总结</w:t>
      </w:r>
    </w:p>
    <w:p w14:paraId="622D79F3">
      <w:pPr>
        <w:numPr>
          <w:ilvl w:val="0"/>
          <w:numId w:val="6"/>
        </w:numPr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活动记录：工作人员在活动过程中拍照记录、并适当录像，活动结束后提交至活动负责人整理。</w:t>
      </w:r>
    </w:p>
    <w:p w14:paraId="228EA291">
      <w:pPr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color w:val="2E74B5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color w:val="2E74B5"/>
          <w:sz w:val="28"/>
          <w:szCs w:val="28"/>
        </w:rPr>
        <w:t>负责人：吴骁    联系电话：</w:t>
      </w:r>
    </w:p>
    <w:p w14:paraId="0C94977E">
      <w:pPr>
        <w:numPr>
          <w:ilvl w:val="0"/>
          <w:numId w:val="6"/>
        </w:numPr>
        <w:rPr>
          <w:rFonts w:ascii="宋体" w:hAnsi="宋体" w:eastAsia="宋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后期宣传：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编辑推文，内容包括活动背景、活动基本参加情况以及活动效果。</w:t>
      </w:r>
    </w:p>
    <w:p w14:paraId="395CAD07">
      <w:pPr>
        <w:rPr>
          <w:rFonts w:ascii="楷体" w:hAnsi="楷体" w:eastAsia="楷体" w:cs="楷体"/>
          <w:color w:val="2E74B5"/>
          <w:sz w:val="28"/>
          <w:szCs w:val="28"/>
        </w:rPr>
      </w:pPr>
      <w:r>
        <w:rPr>
          <w:rFonts w:hint="eastAsia" w:ascii="黑体" w:hAnsi="黑体" w:eastAsia="黑体" w:cs="黑体"/>
          <w:color w:val="2E74B5"/>
          <w:sz w:val="28"/>
          <w:szCs w:val="28"/>
        </w:rPr>
        <w:t xml:space="preserve">  </w:t>
      </w:r>
      <w:r>
        <w:rPr>
          <w:rFonts w:hint="eastAsia" w:ascii="楷体" w:hAnsi="楷体" w:eastAsia="楷体" w:cs="楷体"/>
          <w:color w:val="2E74B5"/>
          <w:sz w:val="28"/>
          <w:szCs w:val="28"/>
        </w:rPr>
        <w:t>负责人：吴骁    联系电话：</w:t>
      </w:r>
    </w:p>
    <w:p w14:paraId="67C0D048">
      <w:pPr>
        <w:rPr>
          <w:rFonts w:ascii="黑体" w:hAnsi="黑体" w:eastAsia="黑体" w:cs="黑体"/>
          <w:sz w:val="28"/>
          <w:szCs w:val="28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74B28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1D4E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B9F44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46DB8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23B81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5"/>
    <w:multiLevelType w:val="singleLevel"/>
    <w:tmpl w:val="000000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0000008"/>
    <w:multiLevelType w:val="multilevel"/>
    <w:tmpl w:val="00000008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00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页眉 字符"/>
    <w:basedOn w:val="6"/>
    <w:link w:val="3"/>
    <w:uiPriority w:val="0"/>
    <w:rPr>
      <w:rFonts w:ascii="Calibri" w:hAnsi="Calibri" w:eastAsia="宋体" w:cs="宋体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Calibri" w:hAnsi="Calibri" w:eastAsia="宋体" w:cs="宋体"/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785</Words>
  <Characters>795</Characters>
  <Paragraphs>62</Paragraphs>
  <TotalTime>222</TotalTime>
  <ScaleCrop>false</ScaleCrop>
  <LinksUpToDate>false</LinksUpToDate>
  <CharactersWithSpaces>843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2021-03-14T16:41:00Z</dcterms:created>
  <dc:creator>Lenovo</dc:creator>
  <cp:lastModifiedBy>点光</cp:lastModifiedBy>
  <dcterms:modified xsi:type="dcterms:W3CDTF">2026-03-29T12:48:18Z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ceef841d556b41e8a7504ea14d1b37e0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